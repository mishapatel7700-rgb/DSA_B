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C15C" w14:textId="511C0A79" w:rsidR="00B9580A" w:rsidRDefault="00B9580A">
      <w:r>
        <w:t>Problems</w:t>
      </w:r>
    </w:p>
    <w:p w14:paraId="65C6FBC8" w14:textId="059FD0BE" w:rsidR="00B9580A" w:rsidRDefault="00B9580A">
      <w:r>
        <w:t>Practical2.1: Without the statement return 0 in if condition, the statement “Target plate not found “  was printed by default.</w:t>
      </w:r>
    </w:p>
    <w:p w14:paraId="50A92FE9" w14:textId="0FC06417" w:rsidR="00B9580A" w:rsidRDefault="00B9580A">
      <w:r>
        <w:t xml:space="preserve">Practical2.2: </w:t>
      </w:r>
      <w:r w:rsidR="001F314E">
        <w:t>The if condition in the beginning without it the array is in ascending order would not be check.</w:t>
      </w:r>
    </w:p>
    <w:sectPr w:rsidR="00B95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0A"/>
    <w:rsid w:val="001F314E"/>
    <w:rsid w:val="008E006D"/>
    <w:rsid w:val="00B9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3526"/>
  <w15:chartTrackingRefBased/>
  <w15:docId w15:val="{8D31E65C-02D6-4A53-9B3A-DAF8CA98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2026-08-02T12:09:00Z</dcterms:created>
  <dcterms:modified xsi:type="dcterms:W3CDTF">2026-08-02T12:21:00Z</dcterms:modified>
</cp:coreProperties>
</file>